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22A04" w14:textId="2D8AB193" w:rsidR="00FC4CAF" w:rsidRPr="0018752D" w:rsidRDefault="0018752D" w:rsidP="0018752D">
      <w:pPr>
        <w:jc w:val="center"/>
        <w:rPr>
          <w:b/>
          <w:bCs/>
        </w:rPr>
      </w:pPr>
      <w:r w:rsidRPr="0018752D">
        <w:rPr>
          <w:b/>
          <w:bCs/>
        </w:rPr>
        <w:t>Tableau Homework</w:t>
      </w:r>
    </w:p>
    <w:p w14:paraId="3CCB1CDC" w14:textId="4C627AFF" w:rsidR="0018752D" w:rsidRDefault="0018752D" w:rsidP="0018752D">
      <w:pPr>
        <w:jc w:val="center"/>
        <w:rPr>
          <w:b/>
          <w:bCs/>
        </w:rPr>
      </w:pPr>
      <w:r w:rsidRPr="0018752D">
        <w:rPr>
          <w:b/>
          <w:bCs/>
        </w:rPr>
        <w:t>Citi Bike</w:t>
      </w:r>
    </w:p>
    <w:p w14:paraId="07C2B7B0" w14:textId="540D880B" w:rsidR="00E778FB" w:rsidRDefault="00E778FB" w:rsidP="0018752D">
      <w:pPr>
        <w:autoSpaceDE w:val="0"/>
        <w:autoSpaceDN w:val="0"/>
        <w:adjustRightInd w:val="0"/>
        <w:rPr>
          <w:rFonts w:ascii="AppleSystemUIFont" w:hAnsi="AppleSystemUIFont" w:cs="AppleSystemUIFont"/>
        </w:rPr>
      </w:pPr>
    </w:p>
    <w:p w14:paraId="2628F52D" w14:textId="77777777" w:rsidR="00E778FB" w:rsidRDefault="00E778FB" w:rsidP="0018752D">
      <w:pPr>
        <w:autoSpaceDE w:val="0"/>
        <w:autoSpaceDN w:val="0"/>
        <w:adjustRightInd w:val="0"/>
        <w:rPr>
          <w:rFonts w:ascii="AppleSystemUIFont" w:hAnsi="AppleSystemUIFont" w:cs="AppleSystemUIFont"/>
        </w:rPr>
      </w:pPr>
    </w:p>
    <w:p w14:paraId="655AF1BE" w14:textId="39EACABC" w:rsidR="0018752D" w:rsidRDefault="0018752D" w:rsidP="0018752D">
      <w:pPr>
        <w:autoSpaceDE w:val="0"/>
        <w:autoSpaceDN w:val="0"/>
        <w:adjustRightInd w:val="0"/>
        <w:rPr>
          <w:rFonts w:ascii="AppleSystemUIFont" w:hAnsi="AppleSystemUIFont" w:cs="AppleSystemUIFont"/>
        </w:rPr>
      </w:pPr>
      <w:r>
        <w:rPr>
          <w:rFonts w:ascii="AppleSystemUIFont" w:hAnsi="AppleSystemUIFont" w:cs="AppleSystemUIFont"/>
        </w:rPr>
        <w:t xml:space="preserve">We looked at </w:t>
      </w:r>
      <w:r>
        <w:rPr>
          <w:rFonts w:ascii="AppleSystemUIFont" w:hAnsi="AppleSystemUIFont" w:cs="AppleSystemUIFont"/>
        </w:rPr>
        <w:t xml:space="preserve">Citi Bike's data </w:t>
      </w:r>
      <w:r>
        <w:rPr>
          <w:rFonts w:ascii="AppleSystemUIFont" w:hAnsi="AppleSystemUIFont" w:cs="AppleSystemUIFont"/>
        </w:rPr>
        <w:t xml:space="preserve">for </w:t>
      </w:r>
      <w:proofErr w:type="gramStart"/>
      <w:r>
        <w:rPr>
          <w:rFonts w:ascii="AppleSystemUIFont" w:hAnsi="AppleSystemUIFont" w:cs="AppleSystemUIFont"/>
        </w:rPr>
        <w:t>September,</w:t>
      </w:r>
      <w:proofErr w:type="gramEnd"/>
      <w:r>
        <w:rPr>
          <w:rFonts w:ascii="AppleSystemUIFont" w:hAnsi="AppleSystemUIFont" w:cs="AppleSystemUIFont"/>
        </w:rPr>
        <w:t xml:space="preserve"> 2014, approximately one year after the program was launched.  At that time, the program included approximately 6,000 bikes and 330 stations.  Since then, the Citi Bike program has grown and currently there are approximately 24,500 bikes and over 1,500 stations.</w:t>
      </w:r>
    </w:p>
    <w:p w14:paraId="6CF8E63B" w14:textId="77777777" w:rsidR="0018752D" w:rsidRDefault="0018752D" w:rsidP="0018752D">
      <w:pPr>
        <w:autoSpaceDE w:val="0"/>
        <w:autoSpaceDN w:val="0"/>
        <w:adjustRightInd w:val="0"/>
        <w:rPr>
          <w:rFonts w:ascii="AppleSystemUIFont" w:hAnsi="AppleSystemUIFont" w:cs="AppleSystemUIFont"/>
        </w:rPr>
      </w:pPr>
    </w:p>
    <w:p w14:paraId="3484AD3B" w14:textId="705CE547" w:rsidR="0018752D" w:rsidRDefault="0018752D" w:rsidP="0018752D">
      <w:pPr>
        <w:autoSpaceDE w:val="0"/>
        <w:autoSpaceDN w:val="0"/>
        <w:adjustRightInd w:val="0"/>
        <w:rPr>
          <w:rFonts w:ascii="AppleSystemUIFont" w:hAnsi="AppleSystemUIFont" w:cs="AppleSystemUIFont"/>
        </w:rPr>
      </w:pPr>
      <w:r>
        <w:rPr>
          <w:rFonts w:ascii="AppleSystemUIFont" w:hAnsi="AppleSystemUIFont" w:cs="AppleSystemUIFont"/>
        </w:rPr>
        <w:t xml:space="preserve">We examined multiple dimensions </w:t>
      </w:r>
      <w:r>
        <w:rPr>
          <w:rFonts w:ascii="AppleSystemUIFont" w:hAnsi="AppleSystemUIFont" w:cs="AppleSystemUIFont"/>
        </w:rPr>
        <w:t xml:space="preserve">including </w:t>
      </w:r>
      <w:r>
        <w:rPr>
          <w:rFonts w:ascii="AppleSystemUIFont" w:hAnsi="AppleSystemUIFont" w:cs="AppleSystemUIFont"/>
        </w:rPr>
        <w:t>busiest stations, gender, age, and daily rental vs. subscriber riders</w:t>
      </w:r>
      <w:r>
        <w:rPr>
          <w:rFonts w:ascii="AppleSystemUIFont" w:hAnsi="AppleSystemUIFont" w:cs="AppleSystemUIFont"/>
        </w:rPr>
        <w:t xml:space="preserve"> to identify interesting phenomenon.</w:t>
      </w:r>
    </w:p>
    <w:p w14:paraId="36D4BB85" w14:textId="1A2AB85B" w:rsidR="00E778FB" w:rsidRDefault="00E778FB" w:rsidP="0018752D">
      <w:pPr>
        <w:autoSpaceDE w:val="0"/>
        <w:autoSpaceDN w:val="0"/>
        <w:adjustRightInd w:val="0"/>
        <w:rPr>
          <w:rFonts w:ascii="AppleSystemUIFont" w:hAnsi="AppleSystemUIFont" w:cs="AppleSystemUIFont"/>
        </w:rPr>
      </w:pPr>
    </w:p>
    <w:p w14:paraId="330210DF" w14:textId="77777777" w:rsidR="00BB5721" w:rsidRDefault="001F6A0D" w:rsidP="0018752D">
      <w:pPr>
        <w:autoSpaceDE w:val="0"/>
        <w:autoSpaceDN w:val="0"/>
        <w:adjustRightInd w:val="0"/>
        <w:rPr>
          <w:rFonts w:ascii="AppleSystemUIFont" w:hAnsi="AppleSystemUIFont" w:cs="AppleSystemUIFont"/>
          <w:b/>
          <w:bCs/>
        </w:rPr>
      </w:pPr>
      <w:r>
        <w:rPr>
          <w:rFonts w:ascii="AppleSystemUIFont" w:hAnsi="AppleSystemUIFont" w:cs="AppleSystemUIFont"/>
          <w:b/>
          <w:bCs/>
        </w:rPr>
        <w:t>GitHub</w:t>
      </w:r>
      <w:r w:rsidR="00E778FB" w:rsidRPr="00E778FB">
        <w:rPr>
          <w:rFonts w:ascii="AppleSystemUIFont" w:hAnsi="AppleSystemUIFont" w:cs="AppleSystemUIFont"/>
          <w:b/>
          <w:bCs/>
        </w:rPr>
        <w:t xml:space="preserve"> repository:</w:t>
      </w:r>
      <w:r>
        <w:rPr>
          <w:rFonts w:ascii="AppleSystemUIFont" w:hAnsi="AppleSystemUIFont" w:cs="AppleSystemUIFont"/>
          <w:b/>
          <w:bCs/>
        </w:rPr>
        <w:t xml:space="preserve"> </w:t>
      </w:r>
    </w:p>
    <w:p w14:paraId="77D1E214" w14:textId="56227683" w:rsidR="00E778FB" w:rsidRPr="00197D0F" w:rsidRDefault="00197D0F" w:rsidP="0018752D">
      <w:pPr>
        <w:autoSpaceDE w:val="0"/>
        <w:autoSpaceDN w:val="0"/>
        <w:adjustRightInd w:val="0"/>
        <w:rPr>
          <w:rFonts w:ascii="AppleSystemUIFont" w:hAnsi="AppleSystemUIFont" w:cs="AppleSystemUIFont"/>
          <w:b/>
          <w:bCs/>
        </w:rPr>
      </w:pPr>
      <w:hyperlink r:id="rId5" w:history="1">
        <w:r w:rsidRPr="00197D0F">
          <w:rPr>
            <w:rStyle w:val="Hyperlink"/>
            <w:rFonts w:ascii="AppleSystemUIFont" w:hAnsi="AppleSystemUIFont" w:cs="AppleSystemUIFont"/>
            <w:b/>
            <w:bCs/>
          </w:rPr>
          <w:t>https://github.com/stevereisschicago/Table</w:t>
        </w:r>
        <w:r w:rsidRPr="00197D0F">
          <w:rPr>
            <w:rStyle w:val="Hyperlink"/>
            <w:rFonts w:ascii="AppleSystemUIFont" w:hAnsi="AppleSystemUIFont" w:cs="AppleSystemUIFont"/>
            <w:b/>
            <w:bCs/>
          </w:rPr>
          <w:t>a</w:t>
        </w:r>
        <w:r w:rsidRPr="00197D0F">
          <w:rPr>
            <w:rStyle w:val="Hyperlink"/>
            <w:rFonts w:ascii="AppleSystemUIFont" w:hAnsi="AppleSystemUIFont" w:cs="AppleSystemUIFont"/>
            <w:b/>
            <w:bCs/>
          </w:rPr>
          <w:t>u.git</w:t>
        </w:r>
      </w:hyperlink>
      <w:r w:rsidR="001F6A0D" w:rsidRPr="00197D0F">
        <w:rPr>
          <w:rFonts w:ascii="AppleSystemUIFont" w:hAnsi="AppleSystemUIFont" w:cs="AppleSystemUIFont"/>
          <w:b/>
          <w:bCs/>
        </w:rPr>
        <w:t xml:space="preserve"> </w:t>
      </w:r>
    </w:p>
    <w:p w14:paraId="67E928B1" w14:textId="77777777" w:rsidR="00197D0F" w:rsidRDefault="00197D0F" w:rsidP="0018752D">
      <w:pPr>
        <w:autoSpaceDE w:val="0"/>
        <w:autoSpaceDN w:val="0"/>
        <w:adjustRightInd w:val="0"/>
        <w:rPr>
          <w:rFonts w:ascii="AppleSystemUIFont" w:hAnsi="AppleSystemUIFont" w:cs="AppleSystemUIFont"/>
          <w:b/>
          <w:bCs/>
        </w:rPr>
      </w:pPr>
    </w:p>
    <w:p w14:paraId="52E22797" w14:textId="689CF17D" w:rsidR="00E778FB" w:rsidRPr="00E778FB" w:rsidRDefault="00E778FB" w:rsidP="0018752D">
      <w:pPr>
        <w:autoSpaceDE w:val="0"/>
        <w:autoSpaceDN w:val="0"/>
        <w:adjustRightInd w:val="0"/>
        <w:rPr>
          <w:rFonts w:ascii="AppleSystemUIFont" w:hAnsi="AppleSystemUIFont" w:cs="AppleSystemUIFont"/>
          <w:b/>
          <w:bCs/>
        </w:rPr>
      </w:pPr>
      <w:r w:rsidRPr="00E778FB">
        <w:rPr>
          <w:rFonts w:ascii="AppleSystemUIFont" w:hAnsi="AppleSystemUIFont" w:cs="AppleSystemUIFont"/>
          <w:b/>
          <w:bCs/>
        </w:rPr>
        <w:t xml:space="preserve">Tableau page: </w:t>
      </w:r>
      <w:hyperlink r:id="rId6" w:history="1">
        <w:r w:rsidR="00BB5721" w:rsidRPr="007E60FA">
          <w:rPr>
            <w:rStyle w:val="Hyperlink"/>
            <w:rFonts w:ascii="AppleSystemUIFont" w:hAnsi="AppleSystemUIFont" w:cs="AppleSystemUIFont"/>
            <w:b/>
            <w:bCs/>
          </w:rPr>
          <w:t>https://public.tableau.com/app/</w:t>
        </w:r>
        <w:r w:rsidR="00BB5721" w:rsidRPr="007E60FA">
          <w:rPr>
            <w:rStyle w:val="Hyperlink"/>
            <w:rFonts w:ascii="AppleSystemUIFont" w:hAnsi="AppleSystemUIFont" w:cs="AppleSystemUIFont"/>
            <w:b/>
            <w:bCs/>
          </w:rPr>
          <w:t>p</w:t>
        </w:r>
        <w:r w:rsidR="00BB5721" w:rsidRPr="007E60FA">
          <w:rPr>
            <w:rStyle w:val="Hyperlink"/>
            <w:rFonts w:ascii="AppleSystemUIFont" w:hAnsi="AppleSystemUIFont" w:cs="AppleSystemUIFont"/>
            <w:b/>
            <w:bCs/>
          </w:rPr>
          <w:t>rofile/steve.reiss/viz/Citibike_16361477952080/TABLEAUHW?publish=yes</w:t>
        </w:r>
      </w:hyperlink>
      <w:r w:rsidR="00BB5721">
        <w:rPr>
          <w:rFonts w:ascii="AppleSystemUIFont" w:hAnsi="AppleSystemUIFont" w:cs="AppleSystemUIFont"/>
          <w:b/>
          <w:bCs/>
        </w:rPr>
        <w:t xml:space="preserve"> </w:t>
      </w:r>
    </w:p>
    <w:p w14:paraId="6703BC04" w14:textId="77777777" w:rsidR="00197D0F" w:rsidRDefault="00197D0F" w:rsidP="0018752D">
      <w:pPr>
        <w:autoSpaceDE w:val="0"/>
        <w:autoSpaceDN w:val="0"/>
        <w:adjustRightInd w:val="0"/>
        <w:rPr>
          <w:rFonts w:ascii="AppleSystemUIFont" w:hAnsi="AppleSystemUIFont" w:cs="AppleSystemUIFont"/>
        </w:rPr>
      </w:pPr>
    </w:p>
    <w:p w14:paraId="0166F124" w14:textId="77777777" w:rsidR="0018752D" w:rsidRDefault="0018752D" w:rsidP="0018752D">
      <w:pPr>
        <w:autoSpaceDE w:val="0"/>
        <w:autoSpaceDN w:val="0"/>
        <w:adjustRightInd w:val="0"/>
        <w:rPr>
          <w:rFonts w:ascii="AppleSystemUIFont" w:hAnsi="AppleSystemUIFont" w:cs="AppleSystemUIFont"/>
        </w:rPr>
      </w:pPr>
      <w:r>
        <w:rPr>
          <w:rFonts w:ascii="AppleSystemUIFont" w:hAnsi="AppleSystemUIFont" w:cs="AppleSystemUIFont"/>
        </w:rPr>
        <w:t>ABOUT OUR DATA:</w:t>
      </w:r>
    </w:p>
    <w:p w14:paraId="7B31F5FD" w14:textId="0C2F197C" w:rsidR="0018752D" w:rsidRDefault="0018752D" w:rsidP="0018752D">
      <w:pPr>
        <w:pStyle w:val="ListParagraph"/>
        <w:numPr>
          <w:ilvl w:val="0"/>
          <w:numId w:val="7"/>
        </w:numPr>
        <w:autoSpaceDE w:val="0"/>
        <w:autoSpaceDN w:val="0"/>
        <w:adjustRightInd w:val="0"/>
        <w:rPr>
          <w:rFonts w:ascii="AppleSystemUIFont" w:hAnsi="AppleSystemUIFont" w:cs="AppleSystemUIFont"/>
        </w:rPr>
      </w:pPr>
      <w:r w:rsidRPr="0018752D">
        <w:rPr>
          <w:rFonts w:ascii="AppleSystemUIFont" w:hAnsi="AppleSystemUIFont" w:cs="AppleSystemUIFont"/>
        </w:rPr>
        <w:t xml:space="preserve">Our </w:t>
      </w:r>
      <w:r w:rsidRPr="0018752D">
        <w:rPr>
          <w:rFonts w:ascii="AppleSystemUIFont" w:hAnsi="AppleSystemUIFont" w:cs="AppleSystemUIFont"/>
        </w:rPr>
        <w:t>data d</w:t>
      </w:r>
      <w:r w:rsidRPr="0018752D">
        <w:rPr>
          <w:rFonts w:ascii="AppleSystemUIFont" w:hAnsi="AppleSystemUIFont" w:cs="AppleSystemUIFont"/>
        </w:rPr>
        <w:t xml:space="preserve">idn’t </w:t>
      </w:r>
      <w:r w:rsidRPr="0018752D">
        <w:rPr>
          <w:rFonts w:ascii="AppleSystemUIFont" w:hAnsi="AppleSystemUIFont" w:cs="AppleSystemUIFont"/>
        </w:rPr>
        <w:t xml:space="preserve">include a field for “User ID”, so we are only able to calculate data on rides, not </w:t>
      </w:r>
      <w:r w:rsidRPr="0018752D">
        <w:rPr>
          <w:rFonts w:ascii="AppleSystemUIFont" w:hAnsi="AppleSystemUIFont" w:cs="AppleSystemUIFont"/>
        </w:rPr>
        <w:t xml:space="preserve">on </w:t>
      </w:r>
      <w:r w:rsidRPr="0018752D">
        <w:rPr>
          <w:rFonts w:ascii="AppleSystemUIFont" w:hAnsi="AppleSystemUIFont" w:cs="AppleSystemUIFont"/>
        </w:rPr>
        <w:t>individual users</w:t>
      </w:r>
      <w:r>
        <w:rPr>
          <w:rFonts w:ascii="AppleSystemUIFont" w:hAnsi="AppleSystemUIFont" w:cs="AppleSystemUIFont"/>
        </w:rPr>
        <w:t>.</w:t>
      </w:r>
    </w:p>
    <w:p w14:paraId="7A631EB4" w14:textId="3AEA649A" w:rsidR="0018752D" w:rsidRDefault="0018752D" w:rsidP="0018752D">
      <w:pPr>
        <w:pStyle w:val="ListParagraph"/>
        <w:numPr>
          <w:ilvl w:val="0"/>
          <w:numId w:val="7"/>
        </w:numPr>
        <w:autoSpaceDE w:val="0"/>
        <w:autoSpaceDN w:val="0"/>
        <w:adjustRightInd w:val="0"/>
        <w:rPr>
          <w:rFonts w:ascii="AppleSystemUIFont" w:hAnsi="AppleSystemUIFont" w:cs="AppleSystemUIFont"/>
        </w:rPr>
      </w:pPr>
      <w:r>
        <w:rPr>
          <w:rFonts w:ascii="AppleSystemUIFont" w:hAnsi="AppleSystemUIFont" w:cs="AppleSystemUIFont"/>
        </w:rPr>
        <w:t xml:space="preserve">There was no gender or age data available on daily rental riders, only on subscribers.  </w:t>
      </w:r>
      <w:r w:rsidR="00E778FB">
        <w:rPr>
          <w:rFonts w:ascii="AppleSystemUIFont" w:hAnsi="AppleSystemUIFont" w:cs="AppleSystemUIFont"/>
        </w:rPr>
        <w:t>O</w:t>
      </w:r>
      <w:r>
        <w:rPr>
          <w:rFonts w:ascii="AppleSystemUIFont" w:hAnsi="AppleSystemUIFont" w:cs="AppleSystemUIFont"/>
        </w:rPr>
        <w:t>ur analysis of age and gender only includes subscribers.</w:t>
      </w:r>
    </w:p>
    <w:p w14:paraId="23A547F7" w14:textId="5E02FFAB" w:rsidR="0018752D" w:rsidRPr="0018752D" w:rsidRDefault="0018752D" w:rsidP="0018752D">
      <w:pPr>
        <w:pStyle w:val="ListParagraph"/>
        <w:numPr>
          <w:ilvl w:val="0"/>
          <w:numId w:val="7"/>
        </w:numPr>
        <w:autoSpaceDE w:val="0"/>
        <w:autoSpaceDN w:val="0"/>
        <w:adjustRightInd w:val="0"/>
        <w:rPr>
          <w:rFonts w:ascii="AppleSystemUIFont" w:hAnsi="AppleSystemUIFont" w:cs="AppleSystemUIFont"/>
        </w:rPr>
      </w:pPr>
      <w:r>
        <w:rPr>
          <w:rFonts w:ascii="AppleSystemUIFont" w:hAnsi="AppleSystemUIFont" w:cs="AppleSystemUIFont"/>
        </w:rPr>
        <w:t xml:space="preserve">Some </w:t>
      </w:r>
      <w:r w:rsidRPr="0018752D">
        <w:rPr>
          <w:rFonts w:ascii="AppleSystemUIFont" w:hAnsi="AppleSystemUIFont" w:cs="AppleSystemUIFont"/>
        </w:rPr>
        <w:t xml:space="preserve">data </w:t>
      </w:r>
      <w:r>
        <w:rPr>
          <w:rFonts w:ascii="AppleSystemUIFont" w:hAnsi="AppleSystemUIFont" w:cs="AppleSystemUIFont"/>
        </w:rPr>
        <w:t xml:space="preserve">that was clearly bad.  For example, we had </w:t>
      </w:r>
      <w:r w:rsidRPr="0018752D">
        <w:rPr>
          <w:rFonts w:ascii="AppleSystemUIFont" w:hAnsi="AppleSystemUIFont" w:cs="AppleSystemUIFont"/>
        </w:rPr>
        <w:t>200 rides from people born in the year 1900</w:t>
      </w:r>
      <w:r>
        <w:rPr>
          <w:rFonts w:ascii="AppleSystemUIFont" w:hAnsi="AppleSystemUIFont" w:cs="AppleSystemUIFont"/>
        </w:rPr>
        <w:t xml:space="preserve"> (</w:t>
      </w:r>
      <w:r w:rsidRPr="0018752D">
        <w:rPr>
          <w:rFonts w:ascii="AppleSystemUIFont" w:hAnsi="AppleSystemUIFont" w:cs="AppleSystemUIFont"/>
        </w:rPr>
        <w:t>making them 114 years old</w:t>
      </w:r>
      <w:r>
        <w:rPr>
          <w:rFonts w:ascii="AppleSystemUIFont" w:hAnsi="AppleSystemUIFont" w:cs="AppleSystemUIFont"/>
        </w:rPr>
        <w:t xml:space="preserve"> at the time</w:t>
      </w:r>
      <w:r w:rsidRPr="0018752D">
        <w:rPr>
          <w:rFonts w:ascii="AppleSystemUIFont" w:hAnsi="AppleSystemUIFont" w:cs="AppleSystemUIFont"/>
        </w:rPr>
        <w:t>)</w:t>
      </w:r>
      <w:r>
        <w:rPr>
          <w:rFonts w:ascii="AppleSystemUIFont" w:hAnsi="AppleSystemUIFont" w:cs="AppleSystemUIFont"/>
        </w:rPr>
        <w:t xml:space="preserve">.  We </w:t>
      </w:r>
      <w:r w:rsidRPr="0018752D">
        <w:rPr>
          <w:rFonts w:ascii="AppleSystemUIFont" w:hAnsi="AppleSystemUIFont" w:cs="AppleSystemUIFont"/>
        </w:rPr>
        <w:t>filter</w:t>
      </w:r>
      <w:r>
        <w:rPr>
          <w:rFonts w:ascii="AppleSystemUIFont" w:hAnsi="AppleSystemUIFont" w:cs="AppleSystemUIFont"/>
        </w:rPr>
        <w:t>ed out the obvious bad data and only included riders born since 1940 (making the oldest riders included 75)</w:t>
      </w:r>
    </w:p>
    <w:p w14:paraId="1431276C" w14:textId="0C527766" w:rsidR="0018752D" w:rsidRDefault="0018752D" w:rsidP="0018752D">
      <w:pPr>
        <w:autoSpaceDE w:val="0"/>
        <w:autoSpaceDN w:val="0"/>
        <w:adjustRightInd w:val="0"/>
        <w:rPr>
          <w:rFonts w:ascii="AppleSystemUIFont" w:hAnsi="AppleSystemUIFont" w:cs="AppleSystemUIFont"/>
        </w:rPr>
      </w:pPr>
    </w:p>
    <w:p w14:paraId="52BB326F" w14:textId="02AA695B" w:rsidR="00E778FB" w:rsidRDefault="00E778FB" w:rsidP="00A359B9">
      <w:pPr>
        <w:autoSpaceDE w:val="0"/>
        <w:autoSpaceDN w:val="0"/>
        <w:adjustRightInd w:val="0"/>
        <w:jc w:val="center"/>
        <w:rPr>
          <w:rFonts w:ascii="AppleSystemUIFont" w:hAnsi="AppleSystemUIFont" w:cs="AppleSystemUIFont"/>
        </w:rPr>
      </w:pPr>
      <w:r>
        <w:rPr>
          <w:rFonts w:ascii="AppleSystemUIFont" w:hAnsi="AppleSystemUIFont" w:cs="AppleSystemUIFont"/>
          <w:noProof/>
        </w:rPr>
        <w:lastRenderedPageBreak/>
        <w:drawing>
          <wp:inline distT="0" distB="0" distL="0" distR="0" wp14:anchorId="5E9875B0" wp14:editId="4F911E4A">
            <wp:extent cx="2454347" cy="3107267"/>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4758" cy="3145769"/>
                    </a:xfrm>
                    <a:prstGeom prst="rect">
                      <a:avLst/>
                    </a:prstGeom>
                  </pic:spPr>
                </pic:pic>
              </a:graphicData>
            </a:graphic>
          </wp:inline>
        </w:drawing>
      </w:r>
    </w:p>
    <w:p w14:paraId="4E966E17" w14:textId="7C0A438A" w:rsidR="00E778FB" w:rsidRDefault="00E778FB" w:rsidP="0018752D">
      <w:pPr>
        <w:autoSpaceDE w:val="0"/>
        <w:autoSpaceDN w:val="0"/>
        <w:adjustRightInd w:val="0"/>
        <w:rPr>
          <w:rFonts w:ascii="AppleSystemUIFont" w:hAnsi="AppleSystemUIFont" w:cs="AppleSystemUIFont"/>
        </w:rPr>
      </w:pPr>
    </w:p>
    <w:p w14:paraId="30CE0782" w14:textId="6B02E229" w:rsidR="00E778FB" w:rsidRDefault="00E778FB" w:rsidP="0018752D">
      <w:pPr>
        <w:autoSpaceDE w:val="0"/>
        <w:autoSpaceDN w:val="0"/>
        <w:adjustRightInd w:val="0"/>
        <w:rPr>
          <w:rFonts w:ascii="AppleSystemUIFont" w:hAnsi="AppleSystemUIFont" w:cs="AppleSystemUIFont"/>
        </w:rPr>
      </w:pPr>
    </w:p>
    <w:p w14:paraId="68AB3A39" w14:textId="77777777" w:rsidR="00E778FB" w:rsidRDefault="00E778FB" w:rsidP="0018752D">
      <w:pPr>
        <w:autoSpaceDE w:val="0"/>
        <w:autoSpaceDN w:val="0"/>
        <w:adjustRightInd w:val="0"/>
        <w:rPr>
          <w:rFonts w:ascii="AppleSystemUIFont" w:hAnsi="AppleSystemUIFont" w:cs="AppleSystemUIFont"/>
        </w:rPr>
      </w:pPr>
    </w:p>
    <w:p w14:paraId="7D62E960" w14:textId="2BD5EFA1" w:rsidR="0018752D" w:rsidRDefault="0018752D" w:rsidP="0018752D">
      <w:pPr>
        <w:autoSpaceDE w:val="0"/>
        <w:autoSpaceDN w:val="0"/>
        <w:adjustRightInd w:val="0"/>
        <w:rPr>
          <w:rFonts w:ascii="AppleSystemUIFont" w:hAnsi="AppleSystemUIFont" w:cs="AppleSystemUIFont"/>
        </w:rPr>
      </w:pPr>
      <w:r>
        <w:rPr>
          <w:rFonts w:ascii="AppleSystemUIFont" w:hAnsi="AppleSystemUIFont" w:cs="AppleSystemUIFont"/>
        </w:rPr>
        <w:t xml:space="preserve">CHART:  TOP </w:t>
      </w:r>
      <w:r>
        <w:rPr>
          <w:rFonts w:ascii="AppleSystemUIFont" w:hAnsi="AppleSystemUIFont" w:cs="AppleSystemUIFont"/>
        </w:rPr>
        <w:t>STATIONS</w:t>
      </w:r>
      <w:r>
        <w:rPr>
          <w:rFonts w:ascii="AppleSystemUIFont" w:hAnsi="AppleSystemUIFont" w:cs="AppleSystemUIFont"/>
        </w:rPr>
        <w:t xml:space="preserve"> - STARTING</w:t>
      </w:r>
    </w:p>
    <w:p w14:paraId="7310FF8E" w14:textId="77777777" w:rsidR="0018752D" w:rsidRDefault="0018752D" w:rsidP="0018752D">
      <w:pPr>
        <w:pStyle w:val="ListParagraph"/>
        <w:numPr>
          <w:ilvl w:val="0"/>
          <w:numId w:val="8"/>
        </w:numPr>
        <w:autoSpaceDE w:val="0"/>
        <w:autoSpaceDN w:val="0"/>
        <w:adjustRightInd w:val="0"/>
        <w:rPr>
          <w:rFonts w:ascii="AppleSystemUIFont" w:hAnsi="AppleSystemUIFont" w:cs="AppleSystemUIFont"/>
        </w:rPr>
      </w:pPr>
      <w:r w:rsidRPr="0018752D">
        <w:rPr>
          <w:rFonts w:ascii="AppleSystemUIFont" w:hAnsi="AppleSystemUIFont" w:cs="AppleSystemUIFont"/>
        </w:rPr>
        <w:t>Not surprisingly, the top two starting stations are located adjacent to Manhattan's leading commuter service terminals</w:t>
      </w:r>
    </w:p>
    <w:p w14:paraId="60DCCFF6" w14:textId="77777777" w:rsidR="0018752D" w:rsidRDefault="0018752D" w:rsidP="0018752D">
      <w:pPr>
        <w:pStyle w:val="ListParagraph"/>
        <w:numPr>
          <w:ilvl w:val="1"/>
          <w:numId w:val="8"/>
        </w:numPr>
        <w:autoSpaceDE w:val="0"/>
        <w:autoSpaceDN w:val="0"/>
        <w:adjustRightInd w:val="0"/>
        <w:rPr>
          <w:rFonts w:ascii="AppleSystemUIFont" w:hAnsi="AppleSystemUIFont" w:cs="AppleSystemUIFont"/>
        </w:rPr>
      </w:pPr>
      <w:r w:rsidRPr="0018752D">
        <w:rPr>
          <w:rFonts w:ascii="AppleSystemUIFont" w:hAnsi="AppleSystemUIFont" w:cs="AppleSystemUIFont"/>
        </w:rPr>
        <w:t xml:space="preserve">The Port Authority bus terminal (8 Ave &amp; W 31 St) </w:t>
      </w:r>
    </w:p>
    <w:p w14:paraId="1F8A6AE8" w14:textId="1FE4E886" w:rsidR="0018752D" w:rsidRDefault="0018752D" w:rsidP="0018752D">
      <w:pPr>
        <w:pStyle w:val="ListParagraph"/>
        <w:numPr>
          <w:ilvl w:val="1"/>
          <w:numId w:val="8"/>
        </w:numPr>
        <w:autoSpaceDE w:val="0"/>
        <w:autoSpaceDN w:val="0"/>
        <w:adjustRightInd w:val="0"/>
        <w:rPr>
          <w:rFonts w:ascii="AppleSystemUIFont" w:hAnsi="AppleSystemUIFont" w:cs="AppleSystemUIFont"/>
        </w:rPr>
      </w:pPr>
      <w:r w:rsidRPr="0018752D">
        <w:rPr>
          <w:rFonts w:ascii="AppleSystemUIFont" w:hAnsi="AppleSystemUIFont" w:cs="AppleSystemUIFont"/>
        </w:rPr>
        <w:t xml:space="preserve">Grand Central train station (Pershing Square North) </w:t>
      </w:r>
    </w:p>
    <w:p w14:paraId="2BB92463" w14:textId="77777777" w:rsidR="00A359B9" w:rsidRPr="00A359B9" w:rsidRDefault="00A359B9" w:rsidP="00A359B9">
      <w:pPr>
        <w:autoSpaceDE w:val="0"/>
        <w:autoSpaceDN w:val="0"/>
        <w:adjustRightInd w:val="0"/>
        <w:ind w:left="720"/>
        <w:rPr>
          <w:rFonts w:ascii="AppleSystemUIFont" w:hAnsi="AppleSystemUIFont" w:cs="AppleSystemUIFont"/>
        </w:rPr>
      </w:pPr>
    </w:p>
    <w:p w14:paraId="1F0D5239" w14:textId="0EFE8656" w:rsidR="00E778FB" w:rsidRDefault="00E778FB" w:rsidP="00A359B9">
      <w:pPr>
        <w:autoSpaceDE w:val="0"/>
        <w:autoSpaceDN w:val="0"/>
        <w:adjustRightInd w:val="0"/>
        <w:jc w:val="center"/>
        <w:rPr>
          <w:rFonts w:ascii="AppleSystemUIFont" w:hAnsi="AppleSystemUIFont" w:cs="AppleSystemUIFont"/>
        </w:rPr>
      </w:pPr>
      <w:r>
        <w:rPr>
          <w:rFonts w:ascii="AppleSystemUIFont" w:hAnsi="AppleSystemUIFont" w:cs="AppleSystemUIFont"/>
          <w:noProof/>
        </w:rPr>
        <w:drawing>
          <wp:inline distT="0" distB="0" distL="0" distR="0" wp14:anchorId="557442EB" wp14:editId="04F51081">
            <wp:extent cx="2311400" cy="2859864"/>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5165" cy="2876895"/>
                    </a:xfrm>
                    <a:prstGeom prst="rect">
                      <a:avLst/>
                    </a:prstGeom>
                  </pic:spPr>
                </pic:pic>
              </a:graphicData>
            </a:graphic>
          </wp:inline>
        </w:drawing>
      </w:r>
    </w:p>
    <w:p w14:paraId="731DCD3C" w14:textId="77777777" w:rsidR="00E778FB" w:rsidRPr="00E778FB" w:rsidRDefault="00E778FB" w:rsidP="00E778FB">
      <w:pPr>
        <w:autoSpaceDE w:val="0"/>
        <w:autoSpaceDN w:val="0"/>
        <w:adjustRightInd w:val="0"/>
        <w:rPr>
          <w:rFonts w:ascii="AppleSystemUIFont" w:hAnsi="AppleSystemUIFont" w:cs="AppleSystemUIFont"/>
        </w:rPr>
      </w:pPr>
    </w:p>
    <w:p w14:paraId="3C66755A" w14:textId="41B0D8F6" w:rsidR="0018752D" w:rsidRDefault="0018752D" w:rsidP="0018752D">
      <w:pPr>
        <w:autoSpaceDE w:val="0"/>
        <w:autoSpaceDN w:val="0"/>
        <w:adjustRightInd w:val="0"/>
        <w:rPr>
          <w:rFonts w:ascii="AppleSystemUIFont" w:hAnsi="AppleSystemUIFont" w:cs="AppleSystemUIFont"/>
        </w:rPr>
      </w:pPr>
    </w:p>
    <w:p w14:paraId="560A6990" w14:textId="4956C1DD" w:rsidR="0018752D" w:rsidRPr="0018752D" w:rsidRDefault="0018752D" w:rsidP="0018752D">
      <w:pPr>
        <w:autoSpaceDE w:val="0"/>
        <w:autoSpaceDN w:val="0"/>
        <w:adjustRightInd w:val="0"/>
        <w:rPr>
          <w:rFonts w:ascii="AppleSystemUIFont" w:hAnsi="AppleSystemUIFont" w:cs="AppleSystemUIFont"/>
        </w:rPr>
      </w:pPr>
      <w:r>
        <w:rPr>
          <w:rFonts w:ascii="AppleSystemUIFont" w:hAnsi="AppleSystemUIFont" w:cs="AppleSystemUIFont"/>
        </w:rPr>
        <w:t>CHART:  TOP STATIONS - ENDING</w:t>
      </w:r>
    </w:p>
    <w:p w14:paraId="25D12AB0" w14:textId="77777777" w:rsidR="0018752D" w:rsidRDefault="0018752D" w:rsidP="0018752D">
      <w:pPr>
        <w:pStyle w:val="ListParagraph"/>
        <w:numPr>
          <w:ilvl w:val="0"/>
          <w:numId w:val="8"/>
        </w:numPr>
        <w:autoSpaceDE w:val="0"/>
        <w:autoSpaceDN w:val="0"/>
        <w:adjustRightInd w:val="0"/>
        <w:rPr>
          <w:rFonts w:ascii="AppleSystemUIFont" w:hAnsi="AppleSystemUIFont" w:cs="AppleSystemUIFont"/>
        </w:rPr>
      </w:pPr>
      <w:r w:rsidRPr="0018752D">
        <w:rPr>
          <w:rFonts w:ascii="AppleSystemUIFont" w:hAnsi="AppleSystemUIFont" w:cs="AppleSystemUIFont"/>
        </w:rPr>
        <w:lastRenderedPageBreak/>
        <w:t>The two top ending stations are different from the top two starting stations, perhaps suggesting that not as many people are biking back to commuter terminals at the end of the day</w:t>
      </w:r>
      <w:r>
        <w:rPr>
          <w:rFonts w:ascii="AppleSystemUIFont" w:hAnsi="AppleSystemUIFont" w:cs="AppleSystemUIFont"/>
        </w:rPr>
        <w:t>.</w:t>
      </w:r>
    </w:p>
    <w:p w14:paraId="1C341363" w14:textId="0E3D9841" w:rsidR="0018752D" w:rsidRPr="0018752D" w:rsidRDefault="0018752D" w:rsidP="0018752D">
      <w:pPr>
        <w:pStyle w:val="ListParagraph"/>
        <w:numPr>
          <w:ilvl w:val="1"/>
          <w:numId w:val="8"/>
        </w:numPr>
        <w:autoSpaceDE w:val="0"/>
        <w:autoSpaceDN w:val="0"/>
        <w:adjustRightInd w:val="0"/>
        <w:rPr>
          <w:rFonts w:ascii="AppleSystemUIFont" w:hAnsi="AppleSystemUIFont" w:cs="AppleSystemUIFont"/>
        </w:rPr>
      </w:pPr>
      <w:r>
        <w:rPr>
          <w:rFonts w:ascii="AppleSystemUIFont" w:hAnsi="AppleSystemUIFont" w:cs="AppleSystemUIFont"/>
        </w:rPr>
        <w:t xml:space="preserve">Possibly because they </w:t>
      </w:r>
      <w:r w:rsidRPr="0018752D">
        <w:rPr>
          <w:rFonts w:ascii="AppleSystemUIFont" w:hAnsi="AppleSystemUIFont" w:cs="AppleSystemUIFont"/>
        </w:rPr>
        <w:t>are meeting friends, going to the gym, or they may not feel as rushed.</w:t>
      </w:r>
    </w:p>
    <w:p w14:paraId="73025A49" w14:textId="77777777" w:rsidR="00E778FB" w:rsidRDefault="0018752D" w:rsidP="0018752D">
      <w:pPr>
        <w:pStyle w:val="ListParagraph"/>
        <w:numPr>
          <w:ilvl w:val="0"/>
          <w:numId w:val="8"/>
        </w:numPr>
        <w:autoSpaceDE w:val="0"/>
        <w:autoSpaceDN w:val="0"/>
        <w:adjustRightInd w:val="0"/>
        <w:rPr>
          <w:rFonts w:ascii="AppleSystemUIFont" w:hAnsi="AppleSystemUIFont" w:cs="AppleSystemUIFont"/>
        </w:rPr>
      </w:pPr>
      <w:r>
        <w:rPr>
          <w:rFonts w:ascii="AppleSystemUIFont" w:hAnsi="AppleSystemUIFont" w:cs="AppleSystemUIFont"/>
        </w:rPr>
        <w:t xml:space="preserve">There were </w:t>
      </w:r>
      <w:r w:rsidRPr="0018752D">
        <w:rPr>
          <w:rFonts w:ascii="AppleSystemUIFont" w:hAnsi="AppleSystemUIFont" w:cs="AppleSystemUIFont"/>
        </w:rPr>
        <w:t xml:space="preserve">fewer than expected ending locations in the two of the busiest business districts, Wall </w:t>
      </w:r>
      <w:proofErr w:type="gramStart"/>
      <w:r w:rsidRPr="0018752D">
        <w:rPr>
          <w:rFonts w:ascii="AppleSystemUIFont" w:hAnsi="AppleSystemUIFont" w:cs="AppleSystemUIFont"/>
        </w:rPr>
        <w:t>Street</w:t>
      </w:r>
      <w:proofErr w:type="gramEnd"/>
      <w:r w:rsidRPr="0018752D">
        <w:rPr>
          <w:rFonts w:ascii="AppleSystemUIFont" w:hAnsi="AppleSystemUIFont" w:cs="AppleSystemUIFont"/>
        </w:rPr>
        <w:t xml:space="preserve"> and the Sixth Avenue / Midtown corridor</w:t>
      </w:r>
    </w:p>
    <w:p w14:paraId="14D86CEC" w14:textId="455AED44" w:rsidR="0018752D" w:rsidRPr="0018752D" w:rsidRDefault="00E778FB" w:rsidP="00E778FB">
      <w:pPr>
        <w:pStyle w:val="ListParagraph"/>
        <w:numPr>
          <w:ilvl w:val="1"/>
          <w:numId w:val="8"/>
        </w:numPr>
        <w:autoSpaceDE w:val="0"/>
        <w:autoSpaceDN w:val="0"/>
        <w:adjustRightInd w:val="0"/>
        <w:rPr>
          <w:rFonts w:ascii="AppleSystemUIFont" w:hAnsi="AppleSystemUIFont" w:cs="AppleSystemUIFont"/>
        </w:rPr>
      </w:pPr>
      <w:r>
        <w:rPr>
          <w:rFonts w:ascii="AppleSystemUIFont" w:hAnsi="AppleSystemUIFont" w:cs="AppleSystemUIFont"/>
        </w:rPr>
        <w:t>Possibly because</w:t>
      </w:r>
      <w:r w:rsidR="0018752D" w:rsidRPr="0018752D">
        <w:rPr>
          <w:rFonts w:ascii="AppleSystemUIFont" w:hAnsi="AppleSystemUIFont" w:cs="AppleSystemUIFont"/>
        </w:rPr>
        <w:t xml:space="preserve"> people in those professions are more likely to wear suits to work, making commuting on a bike less practical.</w:t>
      </w:r>
    </w:p>
    <w:p w14:paraId="4DD756CD" w14:textId="7FF06D97" w:rsidR="0018752D" w:rsidRDefault="0018752D" w:rsidP="0018752D">
      <w:pPr>
        <w:autoSpaceDE w:val="0"/>
        <w:autoSpaceDN w:val="0"/>
        <w:adjustRightInd w:val="0"/>
        <w:rPr>
          <w:rFonts w:ascii="AppleSystemUIFont" w:hAnsi="AppleSystemUIFont" w:cs="AppleSystemUIFont"/>
        </w:rPr>
      </w:pPr>
    </w:p>
    <w:p w14:paraId="45A93A82" w14:textId="4139675C" w:rsidR="00E778FB" w:rsidRDefault="00E778FB" w:rsidP="00A359B9">
      <w:pPr>
        <w:autoSpaceDE w:val="0"/>
        <w:autoSpaceDN w:val="0"/>
        <w:adjustRightInd w:val="0"/>
        <w:jc w:val="center"/>
        <w:rPr>
          <w:rFonts w:ascii="AppleSystemUIFont" w:hAnsi="AppleSystemUIFont" w:cs="AppleSystemUIFont"/>
        </w:rPr>
      </w:pPr>
      <w:r>
        <w:rPr>
          <w:rFonts w:ascii="AppleSystemUIFont" w:hAnsi="AppleSystemUIFont" w:cs="AppleSystemUIFont"/>
          <w:noProof/>
        </w:rPr>
        <w:drawing>
          <wp:inline distT="0" distB="0" distL="0" distR="0" wp14:anchorId="523F12FB" wp14:editId="0777F454">
            <wp:extent cx="2343336" cy="2937933"/>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4716" cy="2964738"/>
                    </a:xfrm>
                    <a:prstGeom prst="rect">
                      <a:avLst/>
                    </a:prstGeom>
                  </pic:spPr>
                </pic:pic>
              </a:graphicData>
            </a:graphic>
          </wp:inline>
        </w:drawing>
      </w:r>
    </w:p>
    <w:p w14:paraId="724A1A5C" w14:textId="77777777" w:rsidR="00E778FB" w:rsidRDefault="00E778FB" w:rsidP="0018752D">
      <w:pPr>
        <w:autoSpaceDE w:val="0"/>
        <w:autoSpaceDN w:val="0"/>
        <w:adjustRightInd w:val="0"/>
        <w:rPr>
          <w:rFonts w:ascii="AppleSystemUIFont" w:hAnsi="AppleSystemUIFont" w:cs="AppleSystemUIFont"/>
        </w:rPr>
      </w:pPr>
    </w:p>
    <w:p w14:paraId="5929D1BC" w14:textId="205814FA" w:rsidR="0018752D" w:rsidRDefault="00E778FB" w:rsidP="0018752D">
      <w:pPr>
        <w:autoSpaceDE w:val="0"/>
        <w:autoSpaceDN w:val="0"/>
        <w:adjustRightInd w:val="0"/>
        <w:rPr>
          <w:rFonts w:ascii="AppleSystemUIFont" w:hAnsi="AppleSystemUIFont" w:cs="AppleSystemUIFont"/>
        </w:rPr>
      </w:pPr>
      <w:r>
        <w:rPr>
          <w:rFonts w:ascii="AppleSystemUIFont" w:hAnsi="AppleSystemUIFont" w:cs="AppleSystemUIFont"/>
        </w:rPr>
        <w:t xml:space="preserve">CHART:  </w:t>
      </w:r>
      <w:r w:rsidR="0018752D">
        <w:rPr>
          <w:rFonts w:ascii="AppleSystemUIFont" w:hAnsi="AppleSystemUIFont" w:cs="AppleSystemUIFont"/>
        </w:rPr>
        <w:t>GENDER</w:t>
      </w:r>
      <w:r>
        <w:rPr>
          <w:rFonts w:ascii="AppleSystemUIFont" w:hAnsi="AppleSystemUIFont" w:cs="AppleSystemUIFont"/>
        </w:rPr>
        <w:t xml:space="preserve"> - SUBSCRIBERS</w:t>
      </w:r>
    </w:p>
    <w:p w14:paraId="615E079B" w14:textId="54465FD2" w:rsidR="0018752D" w:rsidRDefault="0018752D" w:rsidP="00E778FB">
      <w:pPr>
        <w:pStyle w:val="ListParagraph"/>
        <w:numPr>
          <w:ilvl w:val="0"/>
          <w:numId w:val="10"/>
        </w:numPr>
        <w:autoSpaceDE w:val="0"/>
        <w:autoSpaceDN w:val="0"/>
        <w:adjustRightInd w:val="0"/>
        <w:rPr>
          <w:rFonts w:ascii="AppleSystemUIFont" w:hAnsi="AppleSystemUIFont" w:cs="AppleSystemUIFont"/>
        </w:rPr>
      </w:pPr>
      <w:r w:rsidRPr="00E778FB">
        <w:rPr>
          <w:rFonts w:ascii="AppleSystemUIFont" w:hAnsi="AppleSystemUIFont" w:cs="AppleSystemUIFont"/>
        </w:rPr>
        <w:t xml:space="preserve">More than three times as many men as women have </w:t>
      </w:r>
      <w:proofErr w:type="gramStart"/>
      <w:r w:rsidRPr="00E778FB">
        <w:rPr>
          <w:rFonts w:ascii="AppleSystemUIFont" w:hAnsi="AppleSystemUIFont" w:cs="AppleSystemUIFont"/>
        </w:rPr>
        <w:t>subscriptions</w:t>
      </w:r>
      <w:proofErr w:type="gramEnd"/>
      <w:r w:rsidRPr="00E778FB">
        <w:rPr>
          <w:rFonts w:ascii="AppleSystemUIFont" w:hAnsi="AppleSystemUIFont" w:cs="AppleSystemUIFont"/>
        </w:rPr>
        <w:t xml:space="preserve"> but women take advantage of their subscriptions slightly more frequently. </w:t>
      </w:r>
    </w:p>
    <w:p w14:paraId="2AD6CB64" w14:textId="77777777" w:rsidR="00A359B9" w:rsidRPr="00A359B9" w:rsidRDefault="00A359B9" w:rsidP="00A359B9">
      <w:pPr>
        <w:autoSpaceDE w:val="0"/>
        <w:autoSpaceDN w:val="0"/>
        <w:adjustRightInd w:val="0"/>
        <w:rPr>
          <w:rFonts w:ascii="AppleSystemUIFont" w:hAnsi="AppleSystemUIFont" w:cs="AppleSystemUIFont"/>
        </w:rPr>
      </w:pPr>
    </w:p>
    <w:p w14:paraId="48E8EF38" w14:textId="067C2699" w:rsidR="00E778FB" w:rsidRPr="00E778FB" w:rsidRDefault="00E778FB" w:rsidP="00A359B9">
      <w:pPr>
        <w:pStyle w:val="ListParagraph"/>
        <w:autoSpaceDE w:val="0"/>
        <w:autoSpaceDN w:val="0"/>
        <w:adjustRightInd w:val="0"/>
        <w:jc w:val="center"/>
        <w:rPr>
          <w:rFonts w:ascii="AppleSystemUIFont" w:hAnsi="AppleSystemUIFont" w:cs="AppleSystemUIFont"/>
        </w:rPr>
      </w:pPr>
      <w:r>
        <w:rPr>
          <w:rFonts w:ascii="AppleSystemUIFont" w:hAnsi="AppleSystemUIFont" w:cs="AppleSystemUIFont"/>
          <w:noProof/>
        </w:rPr>
        <w:lastRenderedPageBreak/>
        <w:drawing>
          <wp:inline distT="0" distB="0" distL="0" distR="0" wp14:anchorId="63E173ED" wp14:editId="70AA749A">
            <wp:extent cx="1945954" cy="24892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1445" cy="2521807"/>
                    </a:xfrm>
                    <a:prstGeom prst="rect">
                      <a:avLst/>
                    </a:prstGeom>
                  </pic:spPr>
                </pic:pic>
              </a:graphicData>
            </a:graphic>
          </wp:inline>
        </w:drawing>
      </w:r>
    </w:p>
    <w:p w14:paraId="293A972D" w14:textId="77777777" w:rsidR="00E778FB" w:rsidRDefault="00E778FB" w:rsidP="00E778FB">
      <w:pPr>
        <w:autoSpaceDE w:val="0"/>
        <w:autoSpaceDN w:val="0"/>
        <w:adjustRightInd w:val="0"/>
        <w:rPr>
          <w:rFonts w:ascii="AppleSystemUIFont" w:hAnsi="AppleSystemUIFont" w:cs="AppleSystemUIFont"/>
        </w:rPr>
      </w:pPr>
    </w:p>
    <w:p w14:paraId="758C2FE6" w14:textId="56482830" w:rsidR="00E778FB" w:rsidRDefault="00E778FB" w:rsidP="00E778FB">
      <w:pPr>
        <w:autoSpaceDE w:val="0"/>
        <w:autoSpaceDN w:val="0"/>
        <w:adjustRightInd w:val="0"/>
        <w:rPr>
          <w:rFonts w:ascii="AppleSystemUIFont" w:hAnsi="AppleSystemUIFont" w:cs="AppleSystemUIFont"/>
        </w:rPr>
      </w:pPr>
      <w:r>
        <w:rPr>
          <w:rFonts w:ascii="AppleSystemUIFont" w:hAnsi="AppleSystemUIFont" w:cs="AppleSystemUIFont"/>
        </w:rPr>
        <w:t>CHART:  GENDER - METRICS</w:t>
      </w:r>
    </w:p>
    <w:p w14:paraId="6F56C103" w14:textId="39F7E154" w:rsidR="0018752D" w:rsidRPr="00E778FB" w:rsidRDefault="0018752D" w:rsidP="00E778FB">
      <w:pPr>
        <w:pStyle w:val="ListParagraph"/>
        <w:numPr>
          <w:ilvl w:val="0"/>
          <w:numId w:val="10"/>
        </w:numPr>
        <w:autoSpaceDE w:val="0"/>
        <w:autoSpaceDN w:val="0"/>
        <w:adjustRightInd w:val="0"/>
        <w:rPr>
          <w:rFonts w:ascii="AppleSystemUIFont" w:hAnsi="AppleSystemUIFont" w:cs="AppleSystemUIFont"/>
        </w:rPr>
      </w:pPr>
      <w:r w:rsidRPr="00E778FB">
        <w:rPr>
          <w:rFonts w:ascii="AppleSystemUIFont" w:hAnsi="AppleSystemUIFont" w:cs="AppleSystemUIFont"/>
        </w:rPr>
        <w:t>Trips by women cover a slightly longer distance than trips by men.</w:t>
      </w:r>
    </w:p>
    <w:p w14:paraId="6E378C05" w14:textId="77777777" w:rsidR="0018752D" w:rsidRPr="00E778FB" w:rsidRDefault="0018752D" w:rsidP="00E778FB">
      <w:pPr>
        <w:pStyle w:val="ListParagraph"/>
        <w:numPr>
          <w:ilvl w:val="0"/>
          <w:numId w:val="10"/>
        </w:numPr>
        <w:autoSpaceDE w:val="0"/>
        <w:autoSpaceDN w:val="0"/>
        <w:adjustRightInd w:val="0"/>
        <w:rPr>
          <w:rFonts w:ascii="AppleSystemUIFont" w:hAnsi="AppleSystemUIFont" w:cs="AppleSystemUIFont"/>
        </w:rPr>
      </w:pPr>
      <w:r w:rsidRPr="00E778FB">
        <w:rPr>
          <w:rFonts w:ascii="AppleSystemUIFont" w:hAnsi="AppleSystemUIFont" w:cs="AppleSystemUIFont"/>
        </w:rPr>
        <w:t>Women's trips take more time than men's trip - related to both the longer distance and slower riding speed.</w:t>
      </w:r>
    </w:p>
    <w:p w14:paraId="64038670" w14:textId="0FC7C6D0" w:rsidR="0018752D" w:rsidRDefault="0018752D" w:rsidP="0018752D">
      <w:pPr>
        <w:autoSpaceDE w:val="0"/>
        <w:autoSpaceDN w:val="0"/>
        <w:adjustRightInd w:val="0"/>
        <w:rPr>
          <w:rFonts w:ascii="AppleSystemUIFontBold" w:hAnsi="AppleSystemUIFontBold" w:cs="AppleSystemUIFontBold"/>
          <w:b/>
          <w:bCs/>
        </w:rPr>
      </w:pPr>
    </w:p>
    <w:p w14:paraId="7E22DABF" w14:textId="447961DB" w:rsidR="00E778FB" w:rsidRDefault="00E778FB" w:rsidP="00A359B9">
      <w:pPr>
        <w:autoSpaceDE w:val="0"/>
        <w:autoSpaceDN w:val="0"/>
        <w:adjustRightInd w:val="0"/>
        <w:jc w:val="center"/>
        <w:rPr>
          <w:rFonts w:ascii="AppleSystemUIFontBold" w:hAnsi="AppleSystemUIFontBold" w:cs="AppleSystemUIFontBold"/>
          <w:b/>
          <w:bCs/>
        </w:rPr>
      </w:pPr>
      <w:r>
        <w:rPr>
          <w:rFonts w:ascii="AppleSystemUIFontBold" w:hAnsi="AppleSystemUIFontBold" w:cs="AppleSystemUIFontBold"/>
          <w:b/>
          <w:bCs/>
          <w:noProof/>
        </w:rPr>
        <w:drawing>
          <wp:inline distT="0" distB="0" distL="0" distR="0" wp14:anchorId="7FABF50F" wp14:editId="2D452D33">
            <wp:extent cx="2228344" cy="27940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8641" cy="2806910"/>
                    </a:xfrm>
                    <a:prstGeom prst="rect">
                      <a:avLst/>
                    </a:prstGeom>
                  </pic:spPr>
                </pic:pic>
              </a:graphicData>
            </a:graphic>
          </wp:inline>
        </w:drawing>
      </w:r>
    </w:p>
    <w:p w14:paraId="5CBD1847" w14:textId="77777777" w:rsidR="00E778FB" w:rsidRDefault="00E778FB" w:rsidP="0018752D">
      <w:pPr>
        <w:autoSpaceDE w:val="0"/>
        <w:autoSpaceDN w:val="0"/>
        <w:adjustRightInd w:val="0"/>
        <w:rPr>
          <w:rFonts w:ascii="AppleSystemUIFontBold" w:hAnsi="AppleSystemUIFontBold" w:cs="AppleSystemUIFontBold"/>
          <w:b/>
          <w:bCs/>
        </w:rPr>
      </w:pPr>
    </w:p>
    <w:p w14:paraId="764962CE" w14:textId="4E3DB28B" w:rsidR="0018752D" w:rsidRDefault="00E778FB" w:rsidP="0018752D">
      <w:pPr>
        <w:autoSpaceDE w:val="0"/>
        <w:autoSpaceDN w:val="0"/>
        <w:adjustRightInd w:val="0"/>
        <w:rPr>
          <w:rFonts w:ascii="AppleSystemUIFont" w:hAnsi="AppleSystemUIFont" w:cs="AppleSystemUIFont"/>
        </w:rPr>
      </w:pPr>
      <w:r>
        <w:rPr>
          <w:rFonts w:ascii="AppleSystemUIFont" w:hAnsi="AppleSystemUIFont" w:cs="AppleSystemUIFont"/>
        </w:rPr>
        <w:t xml:space="preserve">CHART:  </w:t>
      </w:r>
      <w:r w:rsidR="0018752D">
        <w:rPr>
          <w:rFonts w:ascii="AppleSystemUIFont" w:hAnsi="AppleSystemUIFont" w:cs="AppleSystemUIFont"/>
        </w:rPr>
        <w:t>AGE</w:t>
      </w:r>
      <w:r>
        <w:rPr>
          <w:rFonts w:ascii="AppleSystemUIFont" w:hAnsi="AppleSystemUIFont" w:cs="AppleSystemUIFont"/>
        </w:rPr>
        <w:t xml:space="preserve"> – TOTAL TRIPS</w:t>
      </w:r>
    </w:p>
    <w:p w14:paraId="28AE5F58" w14:textId="41C8BA8D" w:rsidR="0018752D" w:rsidRDefault="00E778FB" w:rsidP="00E778FB">
      <w:pPr>
        <w:pStyle w:val="ListParagraph"/>
        <w:numPr>
          <w:ilvl w:val="0"/>
          <w:numId w:val="11"/>
        </w:numPr>
        <w:autoSpaceDE w:val="0"/>
        <w:autoSpaceDN w:val="0"/>
        <w:adjustRightInd w:val="0"/>
        <w:rPr>
          <w:rFonts w:ascii="AppleSystemUIFont" w:hAnsi="AppleSystemUIFont" w:cs="AppleSystemUIFont"/>
        </w:rPr>
      </w:pPr>
      <w:r>
        <w:rPr>
          <w:rFonts w:ascii="AppleSystemUIFont" w:hAnsi="AppleSystemUIFont" w:cs="AppleSystemUIFont"/>
        </w:rPr>
        <w:t>T</w:t>
      </w:r>
      <w:r w:rsidR="0018752D" w:rsidRPr="00E778FB">
        <w:rPr>
          <w:rFonts w:ascii="AppleSystemUIFont" w:hAnsi="AppleSystemUIFont" w:cs="AppleSystemUIFont"/>
        </w:rPr>
        <w:t>he largest group of Citi Bike subscriber rider</w:t>
      </w:r>
      <w:r>
        <w:rPr>
          <w:rFonts w:ascii="AppleSystemUIFont" w:hAnsi="AppleSystemUIFont" w:cs="AppleSystemUIFont"/>
        </w:rPr>
        <w:t xml:space="preserve"> trips</w:t>
      </w:r>
      <w:r w:rsidR="0018752D" w:rsidRPr="00E778FB">
        <w:rPr>
          <w:rFonts w:ascii="AppleSystemUIFont" w:hAnsi="AppleSystemUIFont" w:cs="AppleSystemUIFont"/>
        </w:rPr>
        <w:t xml:space="preserve"> were </w:t>
      </w:r>
      <w:r>
        <w:rPr>
          <w:rFonts w:ascii="AppleSystemUIFont" w:hAnsi="AppleSystemUIFont" w:cs="AppleSystemUIFont"/>
        </w:rPr>
        <w:t xml:space="preserve">from those </w:t>
      </w:r>
      <w:r w:rsidR="0018752D" w:rsidRPr="00E778FB">
        <w:rPr>
          <w:rFonts w:ascii="AppleSystemUIFont" w:hAnsi="AppleSystemUIFont" w:cs="AppleSystemUIFont"/>
        </w:rPr>
        <w:t>born between 1980 and 1990 (between 25 and 35 years of age), the number falling off quickly for those younger than 25.</w:t>
      </w:r>
    </w:p>
    <w:p w14:paraId="79777B9A" w14:textId="7BC1F71F" w:rsidR="00E778FB" w:rsidRDefault="00E778FB" w:rsidP="00E778FB">
      <w:pPr>
        <w:autoSpaceDE w:val="0"/>
        <w:autoSpaceDN w:val="0"/>
        <w:adjustRightInd w:val="0"/>
        <w:rPr>
          <w:rFonts w:ascii="AppleSystemUIFont" w:hAnsi="AppleSystemUIFont" w:cs="AppleSystemUIFont"/>
        </w:rPr>
      </w:pPr>
    </w:p>
    <w:p w14:paraId="6E047695" w14:textId="0E35FAA5" w:rsidR="00E778FB" w:rsidRDefault="00E778FB" w:rsidP="00A359B9">
      <w:pPr>
        <w:autoSpaceDE w:val="0"/>
        <w:autoSpaceDN w:val="0"/>
        <w:adjustRightInd w:val="0"/>
        <w:jc w:val="center"/>
        <w:rPr>
          <w:rFonts w:ascii="AppleSystemUIFont" w:hAnsi="AppleSystemUIFont" w:cs="AppleSystemUIFont"/>
        </w:rPr>
      </w:pPr>
      <w:r>
        <w:rPr>
          <w:rFonts w:ascii="AppleSystemUIFont" w:hAnsi="AppleSystemUIFont" w:cs="AppleSystemUIFont"/>
          <w:noProof/>
        </w:rPr>
        <w:lastRenderedPageBreak/>
        <w:drawing>
          <wp:inline distT="0" distB="0" distL="0" distR="0" wp14:anchorId="352A4530" wp14:editId="79168DC2">
            <wp:extent cx="2564480" cy="3115733"/>
            <wp:effectExtent l="0" t="0" r="127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1456" cy="3136358"/>
                    </a:xfrm>
                    <a:prstGeom prst="rect">
                      <a:avLst/>
                    </a:prstGeom>
                  </pic:spPr>
                </pic:pic>
              </a:graphicData>
            </a:graphic>
          </wp:inline>
        </w:drawing>
      </w:r>
    </w:p>
    <w:p w14:paraId="47DD3DB2" w14:textId="77777777" w:rsidR="00A359B9" w:rsidRDefault="00A359B9" w:rsidP="00E778FB">
      <w:pPr>
        <w:autoSpaceDE w:val="0"/>
        <w:autoSpaceDN w:val="0"/>
        <w:adjustRightInd w:val="0"/>
        <w:rPr>
          <w:rFonts w:ascii="AppleSystemUIFont" w:hAnsi="AppleSystemUIFont" w:cs="AppleSystemUIFont"/>
        </w:rPr>
      </w:pPr>
    </w:p>
    <w:p w14:paraId="7F1D985D" w14:textId="1296A0D7" w:rsidR="00E778FB" w:rsidRPr="00E778FB" w:rsidRDefault="00E778FB" w:rsidP="00E778FB">
      <w:pPr>
        <w:autoSpaceDE w:val="0"/>
        <w:autoSpaceDN w:val="0"/>
        <w:adjustRightInd w:val="0"/>
        <w:rPr>
          <w:rFonts w:ascii="AppleSystemUIFont" w:hAnsi="AppleSystemUIFont" w:cs="AppleSystemUIFont"/>
        </w:rPr>
      </w:pPr>
      <w:r>
        <w:rPr>
          <w:rFonts w:ascii="AppleSystemUIFont" w:hAnsi="AppleSystemUIFont" w:cs="AppleSystemUIFont"/>
        </w:rPr>
        <w:t>CHART:  AGE - METRICS</w:t>
      </w:r>
    </w:p>
    <w:p w14:paraId="448C7787" w14:textId="710CA5CB" w:rsidR="0018752D" w:rsidRPr="00E778FB" w:rsidRDefault="0018752D" w:rsidP="00E778FB">
      <w:pPr>
        <w:pStyle w:val="ListParagraph"/>
        <w:numPr>
          <w:ilvl w:val="0"/>
          <w:numId w:val="11"/>
        </w:numPr>
        <w:autoSpaceDE w:val="0"/>
        <w:autoSpaceDN w:val="0"/>
        <w:adjustRightInd w:val="0"/>
        <w:rPr>
          <w:rFonts w:ascii="AppleSystemUIFont" w:hAnsi="AppleSystemUIFont" w:cs="AppleSystemUIFont"/>
        </w:rPr>
      </w:pPr>
      <w:r w:rsidRPr="00E778FB">
        <w:rPr>
          <w:rFonts w:ascii="AppleSystemUIFont" w:hAnsi="AppleSystemUIFont" w:cs="AppleSystemUIFont"/>
        </w:rPr>
        <w:t xml:space="preserve">Distance travelled is </w:t>
      </w:r>
      <w:r w:rsidR="00E778FB" w:rsidRPr="00E778FB">
        <w:rPr>
          <w:rFonts w:ascii="AppleSystemUIFont" w:hAnsi="AppleSystemUIFont" w:cs="AppleSystemUIFont"/>
        </w:rPr>
        <w:t>constant</w:t>
      </w:r>
      <w:r w:rsidRPr="00E778FB">
        <w:rPr>
          <w:rFonts w:ascii="AppleSystemUIFont" w:hAnsi="AppleSystemUIFont" w:cs="AppleSystemUIFont"/>
        </w:rPr>
        <w:t xml:space="preserve"> except for a marked dip for those born from 1992 </w:t>
      </w:r>
      <w:r w:rsidR="00E778FB">
        <w:rPr>
          <w:rFonts w:ascii="AppleSystemUIFont" w:hAnsi="AppleSystemUIFont" w:cs="AppleSystemUIFont"/>
        </w:rPr>
        <w:t>–</w:t>
      </w:r>
      <w:r w:rsidRPr="00E778FB">
        <w:rPr>
          <w:rFonts w:ascii="AppleSystemUIFont" w:hAnsi="AppleSystemUIFont" w:cs="AppleSystemUIFont"/>
        </w:rPr>
        <w:t xml:space="preserve"> 199</w:t>
      </w:r>
      <w:r w:rsidR="00E778FB">
        <w:rPr>
          <w:rFonts w:ascii="AppleSystemUIFont" w:hAnsi="AppleSystemUIFont" w:cs="AppleSystemUIFont"/>
        </w:rPr>
        <w:t xml:space="preserve">7.  That </w:t>
      </w:r>
      <w:r w:rsidRPr="00E778FB">
        <w:rPr>
          <w:rFonts w:ascii="AppleSystemUIFont" w:hAnsi="AppleSystemUIFont" w:cs="AppleSystemUIFont"/>
        </w:rPr>
        <w:t xml:space="preserve">may not be significant as the data </w:t>
      </w:r>
      <w:r w:rsidR="00E778FB">
        <w:rPr>
          <w:rFonts w:ascii="AppleSystemUIFont" w:hAnsi="AppleSystemUIFont" w:cs="AppleSystemUIFont"/>
        </w:rPr>
        <w:t xml:space="preserve">set is </w:t>
      </w:r>
      <w:r w:rsidRPr="00E778FB">
        <w:rPr>
          <w:rFonts w:ascii="AppleSystemUIFont" w:hAnsi="AppleSystemUIFont" w:cs="AppleSystemUIFont"/>
        </w:rPr>
        <w:t xml:space="preserve">small. </w:t>
      </w:r>
    </w:p>
    <w:p w14:paraId="5BD25799" w14:textId="75CF0C5F" w:rsidR="0018752D" w:rsidRDefault="00E778FB" w:rsidP="00A359B9">
      <w:pPr>
        <w:autoSpaceDE w:val="0"/>
        <w:autoSpaceDN w:val="0"/>
        <w:adjustRightInd w:val="0"/>
        <w:jc w:val="center"/>
        <w:rPr>
          <w:rFonts w:ascii="AppleSystemUIFontBold" w:hAnsi="AppleSystemUIFontBold" w:cs="AppleSystemUIFontBold"/>
          <w:b/>
          <w:bCs/>
        </w:rPr>
      </w:pPr>
      <w:r>
        <w:rPr>
          <w:rFonts w:ascii="AppleSystemUIFontBold" w:hAnsi="AppleSystemUIFontBold" w:cs="AppleSystemUIFontBold"/>
          <w:b/>
          <w:bCs/>
          <w:noProof/>
        </w:rPr>
        <w:drawing>
          <wp:inline distT="0" distB="0" distL="0" distR="0" wp14:anchorId="231A85D6" wp14:editId="53A7B613">
            <wp:extent cx="1753601" cy="22098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6609" cy="2213590"/>
                    </a:xfrm>
                    <a:prstGeom prst="rect">
                      <a:avLst/>
                    </a:prstGeom>
                  </pic:spPr>
                </pic:pic>
              </a:graphicData>
            </a:graphic>
          </wp:inline>
        </w:drawing>
      </w:r>
    </w:p>
    <w:p w14:paraId="0D830424" w14:textId="77777777" w:rsidR="00E778FB" w:rsidRDefault="00E778FB" w:rsidP="0018752D">
      <w:pPr>
        <w:autoSpaceDE w:val="0"/>
        <w:autoSpaceDN w:val="0"/>
        <w:adjustRightInd w:val="0"/>
        <w:rPr>
          <w:rFonts w:ascii="AppleSystemUIFont" w:hAnsi="AppleSystemUIFont" w:cs="AppleSystemUIFont"/>
        </w:rPr>
      </w:pPr>
    </w:p>
    <w:p w14:paraId="2F777574" w14:textId="6400CB45" w:rsidR="0018752D" w:rsidRDefault="00E778FB" w:rsidP="0018752D">
      <w:pPr>
        <w:autoSpaceDE w:val="0"/>
        <w:autoSpaceDN w:val="0"/>
        <w:adjustRightInd w:val="0"/>
        <w:rPr>
          <w:rFonts w:ascii="AppleSystemUIFontBold" w:hAnsi="AppleSystemUIFontBold" w:cs="AppleSystemUIFontBold"/>
          <w:b/>
          <w:bCs/>
        </w:rPr>
      </w:pPr>
      <w:r>
        <w:rPr>
          <w:rFonts w:ascii="AppleSystemUIFont" w:hAnsi="AppleSystemUIFont" w:cs="AppleSystemUIFont"/>
        </w:rPr>
        <w:t xml:space="preserve">CHART: DAILY RENTERS VS. </w:t>
      </w:r>
      <w:r w:rsidR="0018752D">
        <w:rPr>
          <w:rFonts w:ascii="AppleSystemUIFont" w:hAnsi="AppleSystemUIFont" w:cs="AppleSystemUIFont"/>
        </w:rPr>
        <w:t xml:space="preserve">SUBSCRIBERS </w:t>
      </w:r>
    </w:p>
    <w:p w14:paraId="14E1BA0F" w14:textId="054CE2FA" w:rsidR="0018752D" w:rsidRPr="00E778FB" w:rsidRDefault="00E778FB" w:rsidP="00E778FB">
      <w:pPr>
        <w:pStyle w:val="ListParagraph"/>
        <w:numPr>
          <w:ilvl w:val="0"/>
          <w:numId w:val="11"/>
        </w:numPr>
        <w:autoSpaceDE w:val="0"/>
        <w:autoSpaceDN w:val="0"/>
        <w:adjustRightInd w:val="0"/>
        <w:rPr>
          <w:rFonts w:ascii="AppleSystemUIFont" w:hAnsi="AppleSystemUIFont" w:cs="AppleSystemUIFont"/>
        </w:rPr>
      </w:pPr>
      <w:r>
        <w:rPr>
          <w:rFonts w:ascii="AppleSystemUIFont" w:hAnsi="AppleSystemUIFont" w:cs="AppleSystemUIFont"/>
        </w:rPr>
        <w:t>The tooltip shows that t</w:t>
      </w:r>
      <w:r w:rsidR="0018752D" w:rsidRPr="00E778FB">
        <w:rPr>
          <w:rFonts w:ascii="AppleSystemUIFont" w:hAnsi="AppleSystemUIFont" w:cs="AppleSystemUIFont"/>
        </w:rPr>
        <w:t>he great majority of rides are taken by subscribers vs. daily renters</w:t>
      </w:r>
    </w:p>
    <w:p w14:paraId="044F03A9" w14:textId="77777777" w:rsidR="00E778FB" w:rsidRDefault="00E778FB" w:rsidP="00E778FB">
      <w:pPr>
        <w:pStyle w:val="ListParagraph"/>
        <w:numPr>
          <w:ilvl w:val="0"/>
          <w:numId w:val="11"/>
        </w:numPr>
        <w:autoSpaceDE w:val="0"/>
        <w:autoSpaceDN w:val="0"/>
        <w:adjustRightInd w:val="0"/>
        <w:rPr>
          <w:rFonts w:ascii="AppleSystemUIFont" w:hAnsi="AppleSystemUIFont" w:cs="AppleSystemUIFont"/>
        </w:rPr>
      </w:pPr>
      <w:r>
        <w:rPr>
          <w:rFonts w:ascii="AppleSystemUIFont" w:hAnsi="AppleSystemUIFont" w:cs="AppleSystemUIFont"/>
        </w:rPr>
        <w:t>T</w:t>
      </w:r>
      <w:r w:rsidR="0018752D" w:rsidRPr="00E778FB">
        <w:rPr>
          <w:rFonts w:ascii="AppleSystemUIFont" w:hAnsi="AppleSystemUIFont" w:cs="AppleSystemUIFont"/>
        </w:rPr>
        <w:t xml:space="preserve">he average trip distance is only slightly longer for daily rental customers, </w:t>
      </w:r>
      <w:r>
        <w:rPr>
          <w:rFonts w:ascii="AppleSystemUIFont" w:hAnsi="AppleSystemUIFont" w:cs="AppleSystemUIFont"/>
        </w:rPr>
        <w:t xml:space="preserve">but </w:t>
      </w:r>
      <w:r w:rsidR="0018752D" w:rsidRPr="00E778FB">
        <w:rPr>
          <w:rFonts w:ascii="AppleSystemUIFont" w:hAnsi="AppleSystemUIFont" w:cs="AppleSystemUIFont"/>
        </w:rPr>
        <w:t xml:space="preserve">they spend significantly more time / ride at a slower speed than subscribers. </w:t>
      </w:r>
    </w:p>
    <w:p w14:paraId="7D221B35" w14:textId="0C7A829C" w:rsidR="0018752D" w:rsidRPr="00A359B9" w:rsidRDefault="00E778FB" w:rsidP="00E778FB">
      <w:pPr>
        <w:pStyle w:val="ListParagraph"/>
        <w:numPr>
          <w:ilvl w:val="1"/>
          <w:numId w:val="11"/>
        </w:numPr>
        <w:autoSpaceDE w:val="0"/>
        <w:autoSpaceDN w:val="0"/>
        <w:adjustRightInd w:val="0"/>
        <w:rPr>
          <w:rFonts w:ascii="AppleSystemUIFont" w:hAnsi="AppleSystemUIFont" w:cs="AppleSystemUIFont"/>
        </w:rPr>
      </w:pPr>
      <w:r>
        <w:rPr>
          <w:rFonts w:ascii="AppleSystemUIFont" w:hAnsi="AppleSystemUIFont" w:cs="AppleSystemUIFont"/>
        </w:rPr>
        <w:t xml:space="preserve">Possibly because </w:t>
      </w:r>
      <w:r w:rsidR="0018752D" w:rsidRPr="00E778FB">
        <w:rPr>
          <w:rFonts w:ascii="AppleSystemUIFont" w:hAnsi="AppleSystemUIFont" w:cs="AppleSystemUIFont"/>
        </w:rPr>
        <w:t xml:space="preserve">subscribers more likely to be </w:t>
      </w:r>
      <w:r>
        <w:rPr>
          <w:rFonts w:ascii="AppleSystemUIFont" w:hAnsi="AppleSystemUIFont" w:cs="AppleSystemUIFont"/>
        </w:rPr>
        <w:t xml:space="preserve">regular commuters / </w:t>
      </w:r>
      <w:r w:rsidR="0018752D" w:rsidRPr="00E778FB">
        <w:rPr>
          <w:rFonts w:ascii="AppleSystemUIFont" w:hAnsi="AppleSystemUIFont" w:cs="AppleSystemUIFont"/>
        </w:rPr>
        <w:t xml:space="preserve">in a hurry, while daily customers may be </w:t>
      </w:r>
      <w:r>
        <w:rPr>
          <w:rFonts w:ascii="AppleSystemUIFont" w:hAnsi="AppleSystemUIFont" w:cs="AppleSystemUIFont"/>
        </w:rPr>
        <w:t>more likely to be</w:t>
      </w:r>
      <w:r w:rsidR="0018752D" w:rsidRPr="00E778FB">
        <w:rPr>
          <w:rFonts w:ascii="AppleSystemUIFont" w:hAnsi="AppleSystemUIFont" w:cs="AppleSystemUIFont"/>
        </w:rPr>
        <w:t xml:space="preserve"> recreational (decided it would be a nice day to ride to work) </w:t>
      </w:r>
      <w:r>
        <w:rPr>
          <w:rFonts w:ascii="AppleSystemUIFont" w:hAnsi="AppleSystemUIFont" w:cs="AppleSystemUIFont"/>
        </w:rPr>
        <w:t xml:space="preserve">or </w:t>
      </w:r>
      <w:r w:rsidR="0018752D" w:rsidRPr="00E778FB">
        <w:rPr>
          <w:rFonts w:ascii="AppleSystemUIFont" w:hAnsi="AppleSystemUIFont" w:cs="AppleSystemUIFont"/>
        </w:rPr>
        <w:t>not have the same time constraints</w:t>
      </w:r>
      <w:r>
        <w:rPr>
          <w:rFonts w:ascii="AppleSystemUIFont" w:hAnsi="AppleSystemUIFont" w:cs="AppleSystemUIFont"/>
        </w:rPr>
        <w:t>.</w:t>
      </w:r>
    </w:p>
    <w:p w14:paraId="207ACC99" w14:textId="77777777" w:rsidR="0018752D" w:rsidRDefault="0018752D" w:rsidP="00E778FB">
      <w:pPr>
        <w:autoSpaceDE w:val="0"/>
        <w:autoSpaceDN w:val="0"/>
        <w:adjustRightInd w:val="0"/>
        <w:rPr>
          <w:rFonts w:ascii="AppleSystemUIFont" w:hAnsi="AppleSystemUIFont" w:cs="AppleSystemUIFont"/>
        </w:rPr>
      </w:pPr>
    </w:p>
    <w:p w14:paraId="2BF83D67" w14:textId="6ED607DC" w:rsidR="0018752D" w:rsidRPr="0018752D" w:rsidRDefault="00E778FB" w:rsidP="00A359B9">
      <w:pPr>
        <w:jc w:val="center"/>
        <w:rPr>
          <w:b/>
          <w:bCs/>
        </w:rPr>
      </w:pPr>
      <w:r>
        <w:rPr>
          <w:b/>
          <w:bCs/>
          <w:noProof/>
        </w:rPr>
        <w:lastRenderedPageBreak/>
        <w:drawing>
          <wp:inline distT="0" distB="0" distL="0" distR="0" wp14:anchorId="23F86F0C" wp14:editId="1EA7F8B3">
            <wp:extent cx="1845733" cy="2364747"/>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0270" cy="2383372"/>
                    </a:xfrm>
                    <a:prstGeom prst="rect">
                      <a:avLst/>
                    </a:prstGeom>
                  </pic:spPr>
                </pic:pic>
              </a:graphicData>
            </a:graphic>
          </wp:inline>
        </w:drawing>
      </w:r>
    </w:p>
    <w:sectPr w:rsidR="0018752D" w:rsidRPr="0018752D" w:rsidSect="00190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DE949C8"/>
    <w:multiLevelType w:val="hybridMultilevel"/>
    <w:tmpl w:val="5DBC6DD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63D2F"/>
    <w:multiLevelType w:val="hybridMultilevel"/>
    <w:tmpl w:val="11D2E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2133BE"/>
    <w:multiLevelType w:val="hybridMultilevel"/>
    <w:tmpl w:val="5A24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80100F"/>
    <w:multiLevelType w:val="hybridMultilevel"/>
    <w:tmpl w:val="D80AB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3C06E8"/>
    <w:multiLevelType w:val="hybridMultilevel"/>
    <w:tmpl w:val="4B62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9"/>
  </w:num>
  <w:num w:numId="9">
    <w:abstractNumId w:val="6"/>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52D"/>
    <w:rsid w:val="000417D9"/>
    <w:rsid w:val="0005329F"/>
    <w:rsid w:val="000A2018"/>
    <w:rsid w:val="000D1953"/>
    <w:rsid w:val="000D2A75"/>
    <w:rsid w:val="000F1975"/>
    <w:rsid w:val="000F311E"/>
    <w:rsid w:val="00100DB2"/>
    <w:rsid w:val="001166EF"/>
    <w:rsid w:val="001254C5"/>
    <w:rsid w:val="00143431"/>
    <w:rsid w:val="00144331"/>
    <w:rsid w:val="00165EA5"/>
    <w:rsid w:val="001664AB"/>
    <w:rsid w:val="0018752D"/>
    <w:rsid w:val="001903B2"/>
    <w:rsid w:val="00197D0F"/>
    <w:rsid w:val="001A4127"/>
    <w:rsid w:val="001C0A41"/>
    <w:rsid w:val="001C717C"/>
    <w:rsid w:val="001D5FCF"/>
    <w:rsid w:val="001E3926"/>
    <w:rsid w:val="001F4D56"/>
    <w:rsid w:val="001F6A0D"/>
    <w:rsid w:val="002132E4"/>
    <w:rsid w:val="002321C6"/>
    <w:rsid w:val="00235C9E"/>
    <w:rsid w:val="00240496"/>
    <w:rsid w:val="00250A55"/>
    <w:rsid w:val="00252219"/>
    <w:rsid w:val="0026788C"/>
    <w:rsid w:val="00291415"/>
    <w:rsid w:val="002A3819"/>
    <w:rsid w:val="002A541B"/>
    <w:rsid w:val="002C50C1"/>
    <w:rsid w:val="002D208F"/>
    <w:rsid w:val="002D662E"/>
    <w:rsid w:val="003237BA"/>
    <w:rsid w:val="00350883"/>
    <w:rsid w:val="003617F4"/>
    <w:rsid w:val="0038398F"/>
    <w:rsid w:val="003A456A"/>
    <w:rsid w:val="003B5DD6"/>
    <w:rsid w:val="003D7C73"/>
    <w:rsid w:val="003E3BB8"/>
    <w:rsid w:val="0041713E"/>
    <w:rsid w:val="0044311D"/>
    <w:rsid w:val="00450AB0"/>
    <w:rsid w:val="00464C22"/>
    <w:rsid w:val="0048576B"/>
    <w:rsid w:val="00494356"/>
    <w:rsid w:val="004B370B"/>
    <w:rsid w:val="004B5F3B"/>
    <w:rsid w:val="004B69B8"/>
    <w:rsid w:val="004C02E7"/>
    <w:rsid w:val="004C242E"/>
    <w:rsid w:val="004D2E2E"/>
    <w:rsid w:val="004E2EC7"/>
    <w:rsid w:val="004E5444"/>
    <w:rsid w:val="004F5E18"/>
    <w:rsid w:val="00522017"/>
    <w:rsid w:val="00535DCC"/>
    <w:rsid w:val="00547098"/>
    <w:rsid w:val="005829BE"/>
    <w:rsid w:val="00586A7E"/>
    <w:rsid w:val="0058742C"/>
    <w:rsid w:val="00594EA5"/>
    <w:rsid w:val="005A55BD"/>
    <w:rsid w:val="005B31F8"/>
    <w:rsid w:val="005B4642"/>
    <w:rsid w:val="005E4627"/>
    <w:rsid w:val="005E5B03"/>
    <w:rsid w:val="005F021E"/>
    <w:rsid w:val="005F3060"/>
    <w:rsid w:val="005F3F09"/>
    <w:rsid w:val="00611F32"/>
    <w:rsid w:val="006217D0"/>
    <w:rsid w:val="00675B94"/>
    <w:rsid w:val="0068209D"/>
    <w:rsid w:val="006C1AB4"/>
    <w:rsid w:val="006C220B"/>
    <w:rsid w:val="006C3756"/>
    <w:rsid w:val="006C72A7"/>
    <w:rsid w:val="006D579D"/>
    <w:rsid w:val="006F6B89"/>
    <w:rsid w:val="00717903"/>
    <w:rsid w:val="00723566"/>
    <w:rsid w:val="007671AB"/>
    <w:rsid w:val="0078024F"/>
    <w:rsid w:val="007A074D"/>
    <w:rsid w:val="007B5528"/>
    <w:rsid w:val="007F3E0B"/>
    <w:rsid w:val="007F773E"/>
    <w:rsid w:val="00807C3E"/>
    <w:rsid w:val="00813490"/>
    <w:rsid w:val="0082494A"/>
    <w:rsid w:val="008356A3"/>
    <w:rsid w:val="00877026"/>
    <w:rsid w:val="008B1674"/>
    <w:rsid w:val="008C597A"/>
    <w:rsid w:val="008C6F01"/>
    <w:rsid w:val="008D2F2E"/>
    <w:rsid w:val="008D4E5E"/>
    <w:rsid w:val="00904FC6"/>
    <w:rsid w:val="00923A66"/>
    <w:rsid w:val="00930AA2"/>
    <w:rsid w:val="0093348D"/>
    <w:rsid w:val="00945CEE"/>
    <w:rsid w:val="00976CFB"/>
    <w:rsid w:val="00983515"/>
    <w:rsid w:val="009C0AE5"/>
    <w:rsid w:val="009D1B30"/>
    <w:rsid w:val="009E3621"/>
    <w:rsid w:val="00A04F84"/>
    <w:rsid w:val="00A150E4"/>
    <w:rsid w:val="00A168A7"/>
    <w:rsid w:val="00A2482C"/>
    <w:rsid w:val="00A359B9"/>
    <w:rsid w:val="00A416F1"/>
    <w:rsid w:val="00A42874"/>
    <w:rsid w:val="00A84A79"/>
    <w:rsid w:val="00AA70E3"/>
    <w:rsid w:val="00AC0B61"/>
    <w:rsid w:val="00AC17A7"/>
    <w:rsid w:val="00AC58D7"/>
    <w:rsid w:val="00AD0000"/>
    <w:rsid w:val="00AD1E1A"/>
    <w:rsid w:val="00B125C7"/>
    <w:rsid w:val="00B20D75"/>
    <w:rsid w:val="00B47FC2"/>
    <w:rsid w:val="00BB5721"/>
    <w:rsid w:val="00BC3716"/>
    <w:rsid w:val="00BD05A9"/>
    <w:rsid w:val="00C11851"/>
    <w:rsid w:val="00C239E8"/>
    <w:rsid w:val="00C27D3C"/>
    <w:rsid w:val="00C30E5C"/>
    <w:rsid w:val="00C40985"/>
    <w:rsid w:val="00C472AB"/>
    <w:rsid w:val="00C474C5"/>
    <w:rsid w:val="00C745E8"/>
    <w:rsid w:val="00C74BB6"/>
    <w:rsid w:val="00C84AD2"/>
    <w:rsid w:val="00CB0628"/>
    <w:rsid w:val="00CD62B2"/>
    <w:rsid w:val="00CD6436"/>
    <w:rsid w:val="00D049ED"/>
    <w:rsid w:val="00D211A9"/>
    <w:rsid w:val="00D375BC"/>
    <w:rsid w:val="00D535BE"/>
    <w:rsid w:val="00D81A3C"/>
    <w:rsid w:val="00D86549"/>
    <w:rsid w:val="00DD5260"/>
    <w:rsid w:val="00DE462A"/>
    <w:rsid w:val="00DE564A"/>
    <w:rsid w:val="00E04643"/>
    <w:rsid w:val="00E171E5"/>
    <w:rsid w:val="00E26B8D"/>
    <w:rsid w:val="00E346DF"/>
    <w:rsid w:val="00E47B1E"/>
    <w:rsid w:val="00E51958"/>
    <w:rsid w:val="00E778FB"/>
    <w:rsid w:val="00EA30AC"/>
    <w:rsid w:val="00EC263C"/>
    <w:rsid w:val="00EC6EE4"/>
    <w:rsid w:val="00EE5223"/>
    <w:rsid w:val="00EF31BB"/>
    <w:rsid w:val="00F23A35"/>
    <w:rsid w:val="00F33713"/>
    <w:rsid w:val="00F53044"/>
    <w:rsid w:val="00F85E1C"/>
    <w:rsid w:val="00FB2A3C"/>
    <w:rsid w:val="00FE01D5"/>
    <w:rsid w:val="00FE303D"/>
    <w:rsid w:val="00FF3C90"/>
    <w:rsid w:val="00FF6BB7"/>
    <w:rsid w:val="00FF7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08C72"/>
  <w15:chartTrackingRefBased/>
  <w15:docId w15:val="{AECD6090-3130-1C4E-A12D-E6A39CB3E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52D"/>
    <w:pPr>
      <w:ind w:left="720"/>
      <w:contextualSpacing/>
    </w:pPr>
  </w:style>
  <w:style w:type="character" w:styleId="Hyperlink">
    <w:name w:val="Hyperlink"/>
    <w:basedOn w:val="DefaultParagraphFont"/>
    <w:uiPriority w:val="99"/>
    <w:unhideWhenUsed/>
    <w:rsid w:val="001F6A0D"/>
    <w:rPr>
      <w:color w:val="0563C1" w:themeColor="hyperlink"/>
      <w:u w:val="single"/>
    </w:rPr>
  </w:style>
  <w:style w:type="character" w:styleId="UnresolvedMention">
    <w:name w:val="Unresolved Mention"/>
    <w:basedOn w:val="DefaultParagraphFont"/>
    <w:uiPriority w:val="99"/>
    <w:rsid w:val="001F6A0D"/>
    <w:rPr>
      <w:color w:val="605E5C"/>
      <w:shd w:val="clear" w:color="auto" w:fill="E1DFDD"/>
    </w:rPr>
  </w:style>
  <w:style w:type="character" w:styleId="FollowedHyperlink">
    <w:name w:val="FollowedHyperlink"/>
    <w:basedOn w:val="DefaultParagraphFont"/>
    <w:uiPriority w:val="99"/>
    <w:semiHidden/>
    <w:unhideWhenUsed/>
    <w:rsid w:val="00197D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ublic.tableau.com/app/profile/steve.reiss/viz/Citibike_16361477952080/TABLEAUHW?publish=yes" TargetMode="External"/><Relationship Id="rId11" Type="http://schemas.openxmlformats.org/officeDocument/2006/relationships/image" Target="media/image5.png"/><Relationship Id="rId5" Type="http://schemas.openxmlformats.org/officeDocument/2006/relationships/hyperlink" Target="https://github.com/stevereisschicago/Tableau.gi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Reiss</dc:creator>
  <cp:keywords/>
  <dc:description/>
  <cp:lastModifiedBy>Steve Reiss</cp:lastModifiedBy>
  <cp:revision>3</cp:revision>
  <cp:lastPrinted>2021-11-12T16:13:00Z</cp:lastPrinted>
  <dcterms:created xsi:type="dcterms:W3CDTF">2021-11-12T15:45:00Z</dcterms:created>
  <dcterms:modified xsi:type="dcterms:W3CDTF">2021-11-12T16:34:00Z</dcterms:modified>
</cp:coreProperties>
</file>